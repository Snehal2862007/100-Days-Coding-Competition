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BC50" w14:textId="77777777" w:rsidR="00DF60C6" w:rsidRPr="00DF60C6" w:rsidRDefault="00DF60C6" w:rsidP="00DF60C6">
      <w:r w:rsidRPr="00DF60C6">
        <w:t>#include &lt;</w:t>
      </w:r>
      <w:proofErr w:type="spellStart"/>
      <w:r w:rsidRPr="00DF60C6">
        <w:t>cmath</w:t>
      </w:r>
      <w:proofErr w:type="spellEnd"/>
      <w:r w:rsidRPr="00DF60C6">
        <w:t>&gt;</w:t>
      </w:r>
    </w:p>
    <w:p w14:paraId="0A162587" w14:textId="77777777" w:rsidR="00DF60C6" w:rsidRPr="00DF60C6" w:rsidRDefault="00DF60C6" w:rsidP="00DF60C6">
      <w:r w:rsidRPr="00DF60C6">
        <w:t>#include &lt;</w:t>
      </w:r>
      <w:proofErr w:type="spellStart"/>
      <w:r w:rsidRPr="00DF60C6">
        <w:t>cstdio</w:t>
      </w:r>
      <w:proofErr w:type="spellEnd"/>
      <w:r w:rsidRPr="00DF60C6">
        <w:t>&gt;</w:t>
      </w:r>
    </w:p>
    <w:p w14:paraId="0EAA6511" w14:textId="77777777" w:rsidR="00DF60C6" w:rsidRPr="00DF60C6" w:rsidRDefault="00DF60C6" w:rsidP="00DF60C6">
      <w:r w:rsidRPr="00DF60C6">
        <w:t>#include &lt;vector&gt;</w:t>
      </w:r>
    </w:p>
    <w:p w14:paraId="39F3F96B" w14:textId="77777777" w:rsidR="00DF60C6" w:rsidRPr="00DF60C6" w:rsidRDefault="00DF60C6" w:rsidP="00DF60C6">
      <w:r w:rsidRPr="00DF60C6">
        <w:t>#include &lt;iostream&gt;</w:t>
      </w:r>
    </w:p>
    <w:p w14:paraId="5FB45935" w14:textId="77777777" w:rsidR="00DF60C6" w:rsidRPr="00DF60C6" w:rsidRDefault="00DF60C6" w:rsidP="00DF60C6">
      <w:r w:rsidRPr="00DF60C6">
        <w:t>#include &lt;algorithm&gt;</w:t>
      </w:r>
    </w:p>
    <w:p w14:paraId="24CF3034" w14:textId="77777777" w:rsidR="00DF60C6" w:rsidRPr="00DF60C6" w:rsidRDefault="00DF60C6" w:rsidP="00DF60C6">
      <w:r w:rsidRPr="00DF60C6">
        <w:t>using namespace std;</w:t>
      </w:r>
    </w:p>
    <w:p w14:paraId="3B790E96" w14:textId="77777777" w:rsidR="00DF60C6" w:rsidRPr="00DF60C6" w:rsidRDefault="00DF60C6" w:rsidP="00DF60C6"/>
    <w:p w14:paraId="2E316636" w14:textId="77777777" w:rsidR="00DF60C6" w:rsidRPr="00DF60C6" w:rsidRDefault="00DF60C6" w:rsidP="00DF60C6">
      <w:r w:rsidRPr="00DF60C6">
        <w:t>class Person {</w:t>
      </w:r>
    </w:p>
    <w:p w14:paraId="382AF7AA" w14:textId="77777777" w:rsidR="00DF60C6" w:rsidRPr="00DF60C6" w:rsidRDefault="00DF60C6" w:rsidP="00DF60C6">
      <w:r w:rsidRPr="00DF60C6">
        <w:t>protected:</w:t>
      </w:r>
    </w:p>
    <w:p w14:paraId="636C0AA0" w14:textId="77777777" w:rsidR="00DF60C6" w:rsidRPr="00DF60C6" w:rsidRDefault="00DF60C6" w:rsidP="00DF60C6">
      <w:r w:rsidRPr="00DF60C6">
        <w:t>    string name;</w:t>
      </w:r>
    </w:p>
    <w:p w14:paraId="42E07C1C" w14:textId="77777777" w:rsidR="00DF60C6" w:rsidRPr="00DF60C6" w:rsidRDefault="00DF60C6" w:rsidP="00DF60C6">
      <w:r w:rsidRPr="00DF60C6">
        <w:t>    int age;</w:t>
      </w:r>
    </w:p>
    <w:p w14:paraId="39060BCC" w14:textId="77777777" w:rsidR="00DF60C6" w:rsidRPr="00DF60C6" w:rsidRDefault="00DF60C6" w:rsidP="00DF60C6"/>
    <w:p w14:paraId="37FF71D8" w14:textId="77777777" w:rsidR="00DF60C6" w:rsidRPr="00DF60C6" w:rsidRDefault="00DF60C6" w:rsidP="00DF60C6">
      <w:r w:rsidRPr="00DF60C6">
        <w:t>public:</w:t>
      </w:r>
    </w:p>
    <w:p w14:paraId="5DBF320D" w14:textId="77777777" w:rsidR="00DF60C6" w:rsidRPr="00DF60C6" w:rsidRDefault="00DF60C6" w:rsidP="00DF60C6">
      <w:r w:rsidRPr="00DF60C6">
        <w:t xml:space="preserve">    virtual void </w:t>
      </w:r>
      <w:proofErr w:type="spellStart"/>
      <w:proofErr w:type="gramStart"/>
      <w:r w:rsidRPr="00DF60C6">
        <w:t>getdata</w:t>
      </w:r>
      <w:proofErr w:type="spellEnd"/>
      <w:r w:rsidRPr="00DF60C6">
        <w:t>(</w:t>
      </w:r>
      <w:proofErr w:type="gramEnd"/>
      <w:r w:rsidRPr="00DF60C6">
        <w:t>) = 0;</w:t>
      </w:r>
    </w:p>
    <w:p w14:paraId="0AEFFA9D" w14:textId="77777777" w:rsidR="00DF60C6" w:rsidRPr="00DF60C6" w:rsidRDefault="00DF60C6" w:rsidP="00DF60C6">
      <w:r w:rsidRPr="00DF60C6">
        <w:t xml:space="preserve">    virtual void </w:t>
      </w:r>
      <w:proofErr w:type="spellStart"/>
      <w:proofErr w:type="gramStart"/>
      <w:r w:rsidRPr="00DF60C6">
        <w:t>putdata</w:t>
      </w:r>
      <w:proofErr w:type="spellEnd"/>
      <w:r w:rsidRPr="00DF60C6">
        <w:t>(</w:t>
      </w:r>
      <w:proofErr w:type="gramEnd"/>
      <w:r w:rsidRPr="00DF60C6">
        <w:t>) = 0;</w:t>
      </w:r>
    </w:p>
    <w:p w14:paraId="336DFD00" w14:textId="77777777" w:rsidR="00DF60C6" w:rsidRPr="00DF60C6" w:rsidRDefault="00DF60C6" w:rsidP="00DF60C6">
      <w:r w:rsidRPr="00DF60C6">
        <w:t>    virtual ~</w:t>
      </w:r>
      <w:proofErr w:type="gramStart"/>
      <w:r w:rsidRPr="00DF60C6">
        <w:t>Person(</w:t>
      </w:r>
      <w:proofErr w:type="gramEnd"/>
      <w:r w:rsidRPr="00DF60C6">
        <w:t>) {}</w:t>
      </w:r>
    </w:p>
    <w:p w14:paraId="1D8FCA09" w14:textId="77777777" w:rsidR="00DF60C6" w:rsidRPr="00DF60C6" w:rsidRDefault="00DF60C6" w:rsidP="00DF60C6">
      <w:r w:rsidRPr="00DF60C6">
        <w:t>};</w:t>
      </w:r>
    </w:p>
    <w:p w14:paraId="3046775D" w14:textId="77777777" w:rsidR="00DF60C6" w:rsidRPr="00DF60C6" w:rsidRDefault="00DF60C6" w:rsidP="00DF60C6"/>
    <w:p w14:paraId="1A5DF830" w14:textId="77777777" w:rsidR="00DF60C6" w:rsidRPr="00DF60C6" w:rsidRDefault="00DF60C6" w:rsidP="00DF60C6">
      <w:r w:rsidRPr="00DF60C6">
        <w:t xml:space="preserve">class </w:t>
      </w:r>
      <w:proofErr w:type="gramStart"/>
      <w:r w:rsidRPr="00DF60C6">
        <w:t>Professor :</w:t>
      </w:r>
      <w:proofErr w:type="gramEnd"/>
      <w:r w:rsidRPr="00DF60C6">
        <w:t xml:space="preserve"> public Person {</w:t>
      </w:r>
    </w:p>
    <w:p w14:paraId="22071544" w14:textId="77777777" w:rsidR="00DF60C6" w:rsidRPr="00DF60C6" w:rsidRDefault="00DF60C6" w:rsidP="00DF60C6">
      <w:r w:rsidRPr="00DF60C6">
        <w:t>private:</w:t>
      </w:r>
    </w:p>
    <w:p w14:paraId="04C7A4A7" w14:textId="77777777" w:rsidR="00DF60C6" w:rsidRPr="00DF60C6" w:rsidRDefault="00DF60C6" w:rsidP="00DF60C6">
      <w:r w:rsidRPr="00DF60C6">
        <w:t>    int publications;</w:t>
      </w:r>
    </w:p>
    <w:p w14:paraId="7A045110" w14:textId="77777777" w:rsidR="00DF60C6" w:rsidRPr="00DF60C6" w:rsidRDefault="00DF60C6" w:rsidP="00DF60C6">
      <w:r w:rsidRPr="00DF60C6">
        <w:t xml:space="preserve">    int </w:t>
      </w:r>
      <w:proofErr w:type="spellStart"/>
      <w:r w:rsidRPr="00DF60C6">
        <w:t>cur_id</w:t>
      </w:r>
      <w:proofErr w:type="spellEnd"/>
      <w:r w:rsidRPr="00DF60C6">
        <w:t>;</w:t>
      </w:r>
    </w:p>
    <w:p w14:paraId="12A6CE13" w14:textId="77777777" w:rsidR="00DF60C6" w:rsidRPr="00DF60C6" w:rsidRDefault="00DF60C6" w:rsidP="00DF60C6">
      <w:r w:rsidRPr="00DF60C6">
        <w:t xml:space="preserve">    static int </w:t>
      </w:r>
      <w:proofErr w:type="spellStart"/>
      <w:r w:rsidRPr="00DF60C6">
        <w:t>id_counter</w:t>
      </w:r>
      <w:proofErr w:type="spellEnd"/>
      <w:r w:rsidRPr="00DF60C6">
        <w:t>;</w:t>
      </w:r>
    </w:p>
    <w:p w14:paraId="243C5ABD" w14:textId="77777777" w:rsidR="00DF60C6" w:rsidRPr="00DF60C6" w:rsidRDefault="00DF60C6" w:rsidP="00DF60C6"/>
    <w:p w14:paraId="3A71C21A" w14:textId="77777777" w:rsidR="00DF60C6" w:rsidRPr="00DF60C6" w:rsidRDefault="00DF60C6" w:rsidP="00DF60C6">
      <w:r w:rsidRPr="00DF60C6">
        <w:t>public:</w:t>
      </w:r>
    </w:p>
    <w:p w14:paraId="39303730" w14:textId="77777777" w:rsidR="00DF60C6" w:rsidRPr="00DF60C6" w:rsidRDefault="00DF60C6" w:rsidP="00DF60C6">
      <w:r w:rsidRPr="00DF60C6">
        <w:t xml:space="preserve">    </w:t>
      </w:r>
      <w:proofErr w:type="gramStart"/>
      <w:r w:rsidRPr="00DF60C6">
        <w:t>Professor(</w:t>
      </w:r>
      <w:proofErr w:type="gramEnd"/>
      <w:r w:rsidRPr="00DF60C6">
        <w:t>) {</w:t>
      </w:r>
    </w:p>
    <w:p w14:paraId="09C1FAD1" w14:textId="77777777" w:rsidR="00DF60C6" w:rsidRPr="00DF60C6" w:rsidRDefault="00DF60C6" w:rsidP="00DF60C6">
      <w:r w:rsidRPr="00DF60C6">
        <w:t xml:space="preserve">        </w:t>
      </w:r>
      <w:proofErr w:type="spellStart"/>
      <w:r w:rsidRPr="00DF60C6">
        <w:t>cur_id</w:t>
      </w:r>
      <w:proofErr w:type="spellEnd"/>
      <w:r w:rsidRPr="00DF60C6">
        <w:t xml:space="preserve"> = ++</w:t>
      </w:r>
      <w:proofErr w:type="spellStart"/>
      <w:r w:rsidRPr="00DF60C6">
        <w:t>id_counter</w:t>
      </w:r>
      <w:proofErr w:type="spellEnd"/>
      <w:r w:rsidRPr="00DF60C6">
        <w:t>;</w:t>
      </w:r>
    </w:p>
    <w:p w14:paraId="71BFD740" w14:textId="77777777" w:rsidR="00DF60C6" w:rsidRPr="00DF60C6" w:rsidRDefault="00DF60C6" w:rsidP="00DF60C6">
      <w:r w:rsidRPr="00DF60C6">
        <w:t>    }</w:t>
      </w:r>
    </w:p>
    <w:p w14:paraId="67B19C59" w14:textId="77777777" w:rsidR="00DF60C6" w:rsidRPr="00DF60C6" w:rsidRDefault="00DF60C6" w:rsidP="00DF60C6"/>
    <w:p w14:paraId="23C7E3F7" w14:textId="77777777" w:rsidR="00DF60C6" w:rsidRPr="00DF60C6" w:rsidRDefault="00DF60C6" w:rsidP="00DF60C6">
      <w:r w:rsidRPr="00DF60C6">
        <w:t xml:space="preserve">    void </w:t>
      </w:r>
      <w:proofErr w:type="spellStart"/>
      <w:proofErr w:type="gramStart"/>
      <w:r w:rsidRPr="00DF60C6">
        <w:t>getdata</w:t>
      </w:r>
      <w:proofErr w:type="spellEnd"/>
      <w:r w:rsidRPr="00DF60C6">
        <w:t>(</w:t>
      </w:r>
      <w:proofErr w:type="gramEnd"/>
      <w:r w:rsidRPr="00DF60C6">
        <w:t>) override {</w:t>
      </w:r>
    </w:p>
    <w:p w14:paraId="46814835" w14:textId="77777777" w:rsidR="00DF60C6" w:rsidRPr="00DF60C6" w:rsidRDefault="00DF60C6" w:rsidP="00DF60C6">
      <w:r w:rsidRPr="00DF60C6">
        <w:t xml:space="preserve">        </w:t>
      </w:r>
      <w:proofErr w:type="spellStart"/>
      <w:r w:rsidRPr="00DF60C6">
        <w:t>cin</w:t>
      </w:r>
      <w:proofErr w:type="spellEnd"/>
      <w:r w:rsidRPr="00DF60C6">
        <w:t xml:space="preserve"> &gt;&gt; name &gt;&gt; age &gt;&gt; publications;</w:t>
      </w:r>
    </w:p>
    <w:p w14:paraId="68BBEC0C" w14:textId="77777777" w:rsidR="00DF60C6" w:rsidRPr="00DF60C6" w:rsidRDefault="00DF60C6" w:rsidP="00DF60C6">
      <w:r w:rsidRPr="00DF60C6">
        <w:lastRenderedPageBreak/>
        <w:t>    }</w:t>
      </w:r>
    </w:p>
    <w:p w14:paraId="0C5B7D8D" w14:textId="77777777" w:rsidR="00DF60C6" w:rsidRPr="00DF60C6" w:rsidRDefault="00DF60C6" w:rsidP="00DF60C6"/>
    <w:p w14:paraId="2CEC40FF" w14:textId="77777777" w:rsidR="00DF60C6" w:rsidRPr="00DF60C6" w:rsidRDefault="00DF60C6" w:rsidP="00DF60C6">
      <w:r w:rsidRPr="00DF60C6">
        <w:t xml:space="preserve">    void </w:t>
      </w:r>
      <w:proofErr w:type="spellStart"/>
      <w:proofErr w:type="gramStart"/>
      <w:r w:rsidRPr="00DF60C6">
        <w:t>putdata</w:t>
      </w:r>
      <w:proofErr w:type="spellEnd"/>
      <w:r w:rsidRPr="00DF60C6">
        <w:t>(</w:t>
      </w:r>
      <w:proofErr w:type="gramEnd"/>
      <w:r w:rsidRPr="00DF60C6">
        <w:t>) override {</w:t>
      </w:r>
    </w:p>
    <w:p w14:paraId="7E864801" w14:textId="77777777" w:rsidR="00DF60C6" w:rsidRPr="00DF60C6" w:rsidRDefault="00DF60C6" w:rsidP="00DF60C6">
      <w:r w:rsidRPr="00DF60C6">
        <w:t xml:space="preserve">        </w:t>
      </w:r>
      <w:proofErr w:type="spellStart"/>
      <w:r w:rsidRPr="00DF60C6">
        <w:t>cout</w:t>
      </w:r>
      <w:proofErr w:type="spellEnd"/>
      <w:r w:rsidRPr="00DF60C6">
        <w:t xml:space="preserve"> &lt;&lt; name &lt;&lt; " " &lt;&lt; age &lt;&lt; " " &lt;&lt; publications &lt;&lt; " " &lt;&lt; </w:t>
      </w:r>
      <w:proofErr w:type="spellStart"/>
      <w:r w:rsidRPr="00DF60C6">
        <w:t>cur_id</w:t>
      </w:r>
      <w:proofErr w:type="spellEnd"/>
      <w:r w:rsidRPr="00DF60C6">
        <w:t xml:space="preserve"> &lt;&lt; </w:t>
      </w:r>
      <w:proofErr w:type="spellStart"/>
      <w:r w:rsidRPr="00DF60C6">
        <w:t>endl</w:t>
      </w:r>
      <w:proofErr w:type="spellEnd"/>
      <w:r w:rsidRPr="00DF60C6">
        <w:t>;</w:t>
      </w:r>
    </w:p>
    <w:p w14:paraId="0085589C" w14:textId="77777777" w:rsidR="00DF60C6" w:rsidRPr="00DF60C6" w:rsidRDefault="00DF60C6" w:rsidP="00DF60C6">
      <w:r w:rsidRPr="00DF60C6">
        <w:t>    }</w:t>
      </w:r>
    </w:p>
    <w:p w14:paraId="16A51119" w14:textId="77777777" w:rsidR="00DF60C6" w:rsidRPr="00DF60C6" w:rsidRDefault="00DF60C6" w:rsidP="00DF60C6">
      <w:r w:rsidRPr="00DF60C6">
        <w:t>};</w:t>
      </w:r>
    </w:p>
    <w:p w14:paraId="558D96F1" w14:textId="77777777" w:rsidR="00DF60C6" w:rsidRPr="00DF60C6" w:rsidRDefault="00DF60C6" w:rsidP="00DF60C6"/>
    <w:p w14:paraId="33E47CFF" w14:textId="77777777" w:rsidR="00DF60C6" w:rsidRPr="00DF60C6" w:rsidRDefault="00DF60C6" w:rsidP="00DF60C6">
      <w:r w:rsidRPr="00DF60C6">
        <w:t xml:space="preserve">int </w:t>
      </w:r>
      <w:proofErr w:type="gramStart"/>
      <w:r w:rsidRPr="00DF60C6">
        <w:t>Professor::</w:t>
      </w:r>
      <w:proofErr w:type="spellStart"/>
      <w:proofErr w:type="gramEnd"/>
      <w:r w:rsidRPr="00DF60C6">
        <w:t>id_counter</w:t>
      </w:r>
      <w:proofErr w:type="spellEnd"/>
      <w:r w:rsidRPr="00DF60C6">
        <w:t xml:space="preserve"> = 0;</w:t>
      </w:r>
    </w:p>
    <w:p w14:paraId="5F9C11E9" w14:textId="77777777" w:rsidR="00DF60C6" w:rsidRPr="00DF60C6" w:rsidRDefault="00DF60C6" w:rsidP="00DF60C6"/>
    <w:p w14:paraId="0167F83B" w14:textId="77777777" w:rsidR="00DF60C6" w:rsidRPr="00DF60C6" w:rsidRDefault="00DF60C6" w:rsidP="00DF60C6">
      <w:r w:rsidRPr="00DF60C6">
        <w:t xml:space="preserve">class </w:t>
      </w:r>
      <w:proofErr w:type="gramStart"/>
      <w:r w:rsidRPr="00DF60C6">
        <w:t>Student :</w:t>
      </w:r>
      <w:proofErr w:type="gramEnd"/>
      <w:r w:rsidRPr="00DF60C6">
        <w:t xml:space="preserve"> public Person {</w:t>
      </w:r>
    </w:p>
    <w:p w14:paraId="0CAAA815" w14:textId="77777777" w:rsidR="00DF60C6" w:rsidRPr="00DF60C6" w:rsidRDefault="00DF60C6" w:rsidP="00DF60C6">
      <w:r w:rsidRPr="00DF60C6">
        <w:t>private:</w:t>
      </w:r>
    </w:p>
    <w:p w14:paraId="09FEED66" w14:textId="77777777" w:rsidR="00DF60C6" w:rsidRPr="00DF60C6" w:rsidRDefault="00DF60C6" w:rsidP="00DF60C6">
      <w:r w:rsidRPr="00DF60C6">
        <w:t xml:space="preserve">    int </w:t>
      </w:r>
      <w:proofErr w:type="gramStart"/>
      <w:r w:rsidRPr="00DF60C6">
        <w:t>marks[</w:t>
      </w:r>
      <w:proofErr w:type="gramEnd"/>
      <w:r w:rsidRPr="00DF60C6">
        <w:t>6];</w:t>
      </w:r>
    </w:p>
    <w:p w14:paraId="13E610C7" w14:textId="77777777" w:rsidR="00DF60C6" w:rsidRPr="00DF60C6" w:rsidRDefault="00DF60C6" w:rsidP="00DF60C6">
      <w:r w:rsidRPr="00DF60C6">
        <w:t xml:space="preserve">    int </w:t>
      </w:r>
      <w:proofErr w:type="spellStart"/>
      <w:r w:rsidRPr="00DF60C6">
        <w:t>cur_id</w:t>
      </w:r>
      <w:proofErr w:type="spellEnd"/>
      <w:r w:rsidRPr="00DF60C6">
        <w:t>;</w:t>
      </w:r>
    </w:p>
    <w:p w14:paraId="7C1E4C49" w14:textId="77777777" w:rsidR="00DF60C6" w:rsidRPr="00DF60C6" w:rsidRDefault="00DF60C6" w:rsidP="00DF60C6">
      <w:r w:rsidRPr="00DF60C6">
        <w:t xml:space="preserve">    static int </w:t>
      </w:r>
      <w:proofErr w:type="spellStart"/>
      <w:r w:rsidRPr="00DF60C6">
        <w:t>id_counter</w:t>
      </w:r>
      <w:proofErr w:type="spellEnd"/>
      <w:r w:rsidRPr="00DF60C6">
        <w:t>;</w:t>
      </w:r>
    </w:p>
    <w:p w14:paraId="31619899" w14:textId="77777777" w:rsidR="00DF60C6" w:rsidRPr="00DF60C6" w:rsidRDefault="00DF60C6" w:rsidP="00DF60C6"/>
    <w:p w14:paraId="0828026C" w14:textId="77777777" w:rsidR="00DF60C6" w:rsidRPr="00DF60C6" w:rsidRDefault="00DF60C6" w:rsidP="00DF60C6">
      <w:r w:rsidRPr="00DF60C6">
        <w:t>public:</w:t>
      </w:r>
    </w:p>
    <w:p w14:paraId="01F19EBD" w14:textId="77777777" w:rsidR="00DF60C6" w:rsidRPr="00DF60C6" w:rsidRDefault="00DF60C6" w:rsidP="00DF60C6">
      <w:r w:rsidRPr="00DF60C6">
        <w:t xml:space="preserve">    </w:t>
      </w:r>
      <w:proofErr w:type="gramStart"/>
      <w:r w:rsidRPr="00DF60C6">
        <w:t>Student(</w:t>
      </w:r>
      <w:proofErr w:type="gramEnd"/>
      <w:r w:rsidRPr="00DF60C6">
        <w:t>) {</w:t>
      </w:r>
    </w:p>
    <w:p w14:paraId="2D63604C" w14:textId="77777777" w:rsidR="00DF60C6" w:rsidRPr="00DF60C6" w:rsidRDefault="00DF60C6" w:rsidP="00DF60C6">
      <w:r w:rsidRPr="00DF60C6">
        <w:t xml:space="preserve">        </w:t>
      </w:r>
      <w:proofErr w:type="spellStart"/>
      <w:r w:rsidRPr="00DF60C6">
        <w:t>cur_id</w:t>
      </w:r>
      <w:proofErr w:type="spellEnd"/>
      <w:r w:rsidRPr="00DF60C6">
        <w:t xml:space="preserve"> = ++</w:t>
      </w:r>
      <w:proofErr w:type="spellStart"/>
      <w:r w:rsidRPr="00DF60C6">
        <w:t>id_counter</w:t>
      </w:r>
      <w:proofErr w:type="spellEnd"/>
      <w:r w:rsidRPr="00DF60C6">
        <w:t>;</w:t>
      </w:r>
    </w:p>
    <w:p w14:paraId="587220D2" w14:textId="77777777" w:rsidR="00DF60C6" w:rsidRPr="00DF60C6" w:rsidRDefault="00DF60C6" w:rsidP="00DF60C6">
      <w:r w:rsidRPr="00DF60C6">
        <w:t>    }</w:t>
      </w:r>
    </w:p>
    <w:p w14:paraId="2D6207A2" w14:textId="77777777" w:rsidR="00DF60C6" w:rsidRPr="00DF60C6" w:rsidRDefault="00DF60C6" w:rsidP="00DF60C6"/>
    <w:p w14:paraId="24CBA88C" w14:textId="77777777" w:rsidR="00DF60C6" w:rsidRPr="00DF60C6" w:rsidRDefault="00DF60C6" w:rsidP="00DF60C6">
      <w:r w:rsidRPr="00DF60C6">
        <w:t xml:space="preserve">    void </w:t>
      </w:r>
      <w:proofErr w:type="spellStart"/>
      <w:proofErr w:type="gramStart"/>
      <w:r w:rsidRPr="00DF60C6">
        <w:t>getdata</w:t>
      </w:r>
      <w:proofErr w:type="spellEnd"/>
      <w:r w:rsidRPr="00DF60C6">
        <w:t>(</w:t>
      </w:r>
      <w:proofErr w:type="gramEnd"/>
      <w:r w:rsidRPr="00DF60C6">
        <w:t>) override {</w:t>
      </w:r>
    </w:p>
    <w:p w14:paraId="340DBC68" w14:textId="77777777" w:rsidR="00DF60C6" w:rsidRPr="00DF60C6" w:rsidRDefault="00DF60C6" w:rsidP="00DF60C6">
      <w:r w:rsidRPr="00DF60C6">
        <w:t xml:space="preserve">        </w:t>
      </w:r>
      <w:proofErr w:type="spellStart"/>
      <w:r w:rsidRPr="00DF60C6">
        <w:t>cin</w:t>
      </w:r>
      <w:proofErr w:type="spellEnd"/>
      <w:r w:rsidRPr="00DF60C6">
        <w:t xml:space="preserve"> &gt;&gt; name &gt;&gt; age;</w:t>
      </w:r>
    </w:p>
    <w:p w14:paraId="0E01A871" w14:textId="77777777" w:rsidR="00DF60C6" w:rsidRPr="00DF60C6" w:rsidRDefault="00DF60C6" w:rsidP="00DF60C6">
      <w:r w:rsidRPr="00DF60C6">
        <w:t xml:space="preserve">        for (int </w:t>
      </w:r>
      <w:proofErr w:type="spellStart"/>
      <w:r w:rsidRPr="00DF60C6">
        <w:t>i</w:t>
      </w:r>
      <w:proofErr w:type="spellEnd"/>
      <w:r w:rsidRPr="00DF60C6">
        <w:t xml:space="preserve"> = 0; </w:t>
      </w:r>
      <w:proofErr w:type="spellStart"/>
      <w:r w:rsidRPr="00DF60C6">
        <w:t>i</w:t>
      </w:r>
      <w:proofErr w:type="spellEnd"/>
      <w:r w:rsidRPr="00DF60C6">
        <w:t xml:space="preserve"> &lt; 6; </w:t>
      </w:r>
      <w:proofErr w:type="spellStart"/>
      <w:r w:rsidRPr="00DF60C6">
        <w:t>i</w:t>
      </w:r>
      <w:proofErr w:type="spellEnd"/>
      <w:r w:rsidRPr="00DF60C6">
        <w:t>++) {</w:t>
      </w:r>
    </w:p>
    <w:p w14:paraId="70A7B58A" w14:textId="77777777" w:rsidR="00DF60C6" w:rsidRPr="00DF60C6" w:rsidRDefault="00DF60C6" w:rsidP="00DF60C6">
      <w:r w:rsidRPr="00DF60C6">
        <w:t xml:space="preserve">            </w:t>
      </w:r>
      <w:proofErr w:type="spellStart"/>
      <w:r w:rsidRPr="00DF60C6">
        <w:t>cin</w:t>
      </w:r>
      <w:proofErr w:type="spellEnd"/>
      <w:r w:rsidRPr="00DF60C6">
        <w:t xml:space="preserve"> &gt;&gt; marks[</w:t>
      </w:r>
      <w:proofErr w:type="spellStart"/>
      <w:r w:rsidRPr="00DF60C6">
        <w:t>i</w:t>
      </w:r>
      <w:proofErr w:type="spellEnd"/>
      <w:r w:rsidRPr="00DF60C6">
        <w:t>];</w:t>
      </w:r>
    </w:p>
    <w:p w14:paraId="6CEC5BB4" w14:textId="77777777" w:rsidR="00DF60C6" w:rsidRPr="00DF60C6" w:rsidRDefault="00DF60C6" w:rsidP="00DF60C6">
      <w:r w:rsidRPr="00DF60C6">
        <w:t>        }</w:t>
      </w:r>
    </w:p>
    <w:p w14:paraId="4286E9DF" w14:textId="77777777" w:rsidR="00DF60C6" w:rsidRPr="00DF60C6" w:rsidRDefault="00DF60C6" w:rsidP="00DF60C6">
      <w:r w:rsidRPr="00DF60C6">
        <w:t>    }</w:t>
      </w:r>
    </w:p>
    <w:p w14:paraId="4CC6F5FD" w14:textId="77777777" w:rsidR="00DF60C6" w:rsidRPr="00DF60C6" w:rsidRDefault="00DF60C6" w:rsidP="00DF60C6"/>
    <w:p w14:paraId="07D7CCEC" w14:textId="77777777" w:rsidR="00DF60C6" w:rsidRPr="00DF60C6" w:rsidRDefault="00DF60C6" w:rsidP="00DF60C6">
      <w:r w:rsidRPr="00DF60C6">
        <w:t xml:space="preserve">    void </w:t>
      </w:r>
      <w:proofErr w:type="spellStart"/>
      <w:proofErr w:type="gramStart"/>
      <w:r w:rsidRPr="00DF60C6">
        <w:t>putdata</w:t>
      </w:r>
      <w:proofErr w:type="spellEnd"/>
      <w:r w:rsidRPr="00DF60C6">
        <w:t>(</w:t>
      </w:r>
      <w:proofErr w:type="gramEnd"/>
      <w:r w:rsidRPr="00DF60C6">
        <w:t>) override {</w:t>
      </w:r>
    </w:p>
    <w:p w14:paraId="7CDD1D52" w14:textId="77777777" w:rsidR="00DF60C6" w:rsidRPr="00DF60C6" w:rsidRDefault="00DF60C6" w:rsidP="00DF60C6">
      <w:r w:rsidRPr="00DF60C6">
        <w:t>        int sum = 0;</w:t>
      </w:r>
    </w:p>
    <w:p w14:paraId="49BADDB5" w14:textId="77777777" w:rsidR="00DF60C6" w:rsidRPr="00DF60C6" w:rsidRDefault="00DF60C6" w:rsidP="00DF60C6">
      <w:r w:rsidRPr="00DF60C6">
        <w:t xml:space="preserve">        for (int </w:t>
      </w:r>
      <w:proofErr w:type="spellStart"/>
      <w:r w:rsidRPr="00DF60C6">
        <w:t>i</w:t>
      </w:r>
      <w:proofErr w:type="spellEnd"/>
      <w:r w:rsidRPr="00DF60C6">
        <w:t xml:space="preserve"> = 0; </w:t>
      </w:r>
      <w:proofErr w:type="spellStart"/>
      <w:r w:rsidRPr="00DF60C6">
        <w:t>i</w:t>
      </w:r>
      <w:proofErr w:type="spellEnd"/>
      <w:r w:rsidRPr="00DF60C6">
        <w:t xml:space="preserve"> &lt; 6; </w:t>
      </w:r>
      <w:proofErr w:type="spellStart"/>
      <w:r w:rsidRPr="00DF60C6">
        <w:t>i</w:t>
      </w:r>
      <w:proofErr w:type="spellEnd"/>
      <w:r w:rsidRPr="00DF60C6">
        <w:t>++) {</w:t>
      </w:r>
    </w:p>
    <w:p w14:paraId="20D8399B" w14:textId="77777777" w:rsidR="00DF60C6" w:rsidRPr="00DF60C6" w:rsidRDefault="00DF60C6" w:rsidP="00DF60C6">
      <w:r w:rsidRPr="00DF60C6">
        <w:t>            sum += marks[</w:t>
      </w:r>
      <w:proofErr w:type="spellStart"/>
      <w:r w:rsidRPr="00DF60C6">
        <w:t>i</w:t>
      </w:r>
      <w:proofErr w:type="spellEnd"/>
      <w:r w:rsidRPr="00DF60C6">
        <w:t>];</w:t>
      </w:r>
    </w:p>
    <w:p w14:paraId="2226A269" w14:textId="77777777" w:rsidR="00DF60C6" w:rsidRPr="00DF60C6" w:rsidRDefault="00DF60C6" w:rsidP="00DF60C6">
      <w:r w:rsidRPr="00DF60C6">
        <w:lastRenderedPageBreak/>
        <w:t>        }</w:t>
      </w:r>
    </w:p>
    <w:p w14:paraId="3F316B57" w14:textId="77777777" w:rsidR="00DF60C6" w:rsidRPr="00DF60C6" w:rsidRDefault="00DF60C6" w:rsidP="00DF60C6">
      <w:r w:rsidRPr="00DF60C6">
        <w:t xml:space="preserve">        </w:t>
      </w:r>
      <w:proofErr w:type="spellStart"/>
      <w:r w:rsidRPr="00DF60C6">
        <w:t>cout</w:t>
      </w:r>
      <w:proofErr w:type="spellEnd"/>
      <w:r w:rsidRPr="00DF60C6">
        <w:t xml:space="preserve"> &lt;&lt; name &lt;&lt; " " &lt;&lt; age &lt;&lt; " " &lt;&lt; sum &lt;&lt; " " &lt;&lt; </w:t>
      </w:r>
      <w:proofErr w:type="spellStart"/>
      <w:r w:rsidRPr="00DF60C6">
        <w:t>cur_id</w:t>
      </w:r>
      <w:proofErr w:type="spellEnd"/>
      <w:r w:rsidRPr="00DF60C6">
        <w:t xml:space="preserve"> &lt;&lt; </w:t>
      </w:r>
      <w:proofErr w:type="spellStart"/>
      <w:r w:rsidRPr="00DF60C6">
        <w:t>endl</w:t>
      </w:r>
      <w:proofErr w:type="spellEnd"/>
      <w:r w:rsidRPr="00DF60C6">
        <w:t>;</w:t>
      </w:r>
    </w:p>
    <w:p w14:paraId="65EFB03C" w14:textId="77777777" w:rsidR="00DF60C6" w:rsidRPr="00DF60C6" w:rsidRDefault="00DF60C6" w:rsidP="00DF60C6">
      <w:r w:rsidRPr="00DF60C6">
        <w:t>    }</w:t>
      </w:r>
    </w:p>
    <w:p w14:paraId="3748E083" w14:textId="77777777" w:rsidR="00DF60C6" w:rsidRPr="00DF60C6" w:rsidRDefault="00DF60C6" w:rsidP="00DF60C6">
      <w:r w:rsidRPr="00DF60C6">
        <w:t>};</w:t>
      </w:r>
    </w:p>
    <w:p w14:paraId="01D9DEF4" w14:textId="77777777" w:rsidR="00DF60C6" w:rsidRPr="00DF60C6" w:rsidRDefault="00DF60C6" w:rsidP="00DF60C6"/>
    <w:p w14:paraId="1E4AF68F" w14:textId="77777777" w:rsidR="00DF60C6" w:rsidRPr="00DF60C6" w:rsidRDefault="00DF60C6" w:rsidP="00DF60C6">
      <w:r w:rsidRPr="00DF60C6">
        <w:t xml:space="preserve">int </w:t>
      </w:r>
      <w:proofErr w:type="gramStart"/>
      <w:r w:rsidRPr="00DF60C6">
        <w:t>Student::</w:t>
      </w:r>
      <w:proofErr w:type="spellStart"/>
      <w:proofErr w:type="gramEnd"/>
      <w:r w:rsidRPr="00DF60C6">
        <w:t>id_counter</w:t>
      </w:r>
      <w:proofErr w:type="spellEnd"/>
      <w:r w:rsidRPr="00DF60C6">
        <w:t xml:space="preserve"> = 0;</w:t>
      </w:r>
    </w:p>
    <w:p w14:paraId="3CE17D1B" w14:textId="77777777" w:rsidR="00DF60C6" w:rsidRPr="00DF60C6" w:rsidRDefault="00DF60C6" w:rsidP="00DF60C6">
      <w:r w:rsidRPr="00DF60C6">
        <w:t xml:space="preserve">int </w:t>
      </w:r>
      <w:proofErr w:type="gramStart"/>
      <w:r w:rsidRPr="00DF60C6">
        <w:t>main(){</w:t>
      </w:r>
      <w:proofErr w:type="gramEnd"/>
    </w:p>
    <w:p w14:paraId="31894548" w14:textId="77777777" w:rsidR="00DF60C6" w:rsidRPr="00DF60C6" w:rsidRDefault="00DF60C6" w:rsidP="00DF60C6"/>
    <w:p w14:paraId="7A33B824" w14:textId="77777777" w:rsidR="00DF60C6" w:rsidRPr="00DF60C6" w:rsidRDefault="00DF60C6" w:rsidP="00DF60C6">
      <w:r w:rsidRPr="00DF60C6">
        <w:t xml:space="preserve">    int n, </w:t>
      </w:r>
      <w:proofErr w:type="spellStart"/>
      <w:r w:rsidRPr="00DF60C6">
        <w:t>val</w:t>
      </w:r>
      <w:proofErr w:type="spellEnd"/>
      <w:r w:rsidRPr="00DF60C6">
        <w:t>;</w:t>
      </w:r>
    </w:p>
    <w:p w14:paraId="2D2C26E1" w14:textId="77777777" w:rsidR="00DF60C6" w:rsidRPr="00DF60C6" w:rsidRDefault="00DF60C6" w:rsidP="00DF60C6">
      <w:r w:rsidRPr="00DF60C6">
        <w:t xml:space="preserve">    </w:t>
      </w:r>
      <w:proofErr w:type="spellStart"/>
      <w:r w:rsidRPr="00DF60C6">
        <w:t>cin</w:t>
      </w:r>
      <w:proofErr w:type="spellEnd"/>
      <w:r w:rsidRPr="00DF60C6">
        <w:t>&gt;&gt;n; //The number of objects that is going to be created.</w:t>
      </w:r>
    </w:p>
    <w:p w14:paraId="11DC4B80" w14:textId="77777777" w:rsidR="00DF60C6" w:rsidRPr="00DF60C6" w:rsidRDefault="00DF60C6" w:rsidP="00DF60C6">
      <w:r w:rsidRPr="00DF60C6">
        <w:t>    Person *per[n];</w:t>
      </w:r>
    </w:p>
    <w:p w14:paraId="4B492519" w14:textId="77777777" w:rsidR="00DF60C6" w:rsidRPr="00DF60C6" w:rsidRDefault="00DF60C6" w:rsidP="00DF60C6"/>
    <w:p w14:paraId="50210161" w14:textId="77777777" w:rsidR="00DF60C6" w:rsidRPr="00DF60C6" w:rsidRDefault="00DF60C6" w:rsidP="00DF60C6">
      <w:r w:rsidRPr="00DF60C6">
        <w:t xml:space="preserve">    </w:t>
      </w:r>
      <w:proofErr w:type="gramStart"/>
      <w:r w:rsidRPr="00DF60C6">
        <w:t>for(</w:t>
      </w:r>
      <w:proofErr w:type="gramEnd"/>
      <w:r w:rsidRPr="00DF60C6">
        <w:t xml:space="preserve">int </w:t>
      </w:r>
      <w:proofErr w:type="spellStart"/>
      <w:r w:rsidRPr="00DF60C6">
        <w:t>i</w:t>
      </w:r>
      <w:proofErr w:type="spellEnd"/>
      <w:r w:rsidRPr="00DF60C6">
        <w:t xml:space="preserve"> = </w:t>
      </w:r>
      <w:proofErr w:type="gramStart"/>
      <w:r w:rsidRPr="00DF60C6">
        <w:t>0;i</w:t>
      </w:r>
      <w:proofErr w:type="gramEnd"/>
      <w:r w:rsidRPr="00DF60C6">
        <w:t xml:space="preserve"> &lt; </w:t>
      </w:r>
      <w:proofErr w:type="spellStart"/>
      <w:proofErr w:type="gramStart"/>
      <w:r w:rsidRPr="00DF60C6">
        <w:t>n;i</w:t>
      </w:r>
      <w:proofErr w:type="spellEnd"/>
      <w:proofErr w:type="gramEnd"/>
      <w:r w:rsidRPr="00DF60C6">
        <w:t>+</w:t>
      </w:r>
      <w:proofErr w:type="gramStart"/>
      <w:r w:rsidRPr="00DF60C6">
        <w:t>+){</w:t>
      </w:r>
      <w:proofErr w:type="gramEnd"/>
    </w:p>
    <w:p w14:paraId="1D3EC327" w14:textId="77777777" w:rsidR="00DF60C6" w:rsidRPr="00DF60C6" w:rsidRDefault="00DF60C6" w:rsidP="00DF60C6"/>
    <w:p w14:paraId="0BD16BA3" w14:textId="77777777" w:rsidR="00DF60C6" w:rsidRPr="00DF60C6" w:rsidRDefault="00DF60C6" w:rsidP="00DF60C6">
      <w:r w:rsidRPr="00DF60C6">
        <w:t xml:space="preserve">        </w:t>
      </w:r>
      <w:proofErr w:type="spellStart"/>
      <w:r w:rsidRPr="00DF60C6">
        <w:t>cin</w:t>
      </w:r>
      <w:proofErr w:type="spellEnd"/>
      <w:r w:rsidRPr="00DF60C6">
        <w:t>&gt;&gt;</w:t>
      </w:r>
      <w:proofErr w:type="spellStart"/>
      <w:r w:rsidRPr="00DF60C6">
        <w:t>val</w:t>
      </w:r>
      <w:proofErr w:type="spellEnd"/>
      <w:r w:rsidRPr="00DF60C6">
        <w:t>;</w:t>
      </w:r>
    </w:p>
    <w:p w14:paraId="7C1B1617" w14:textId="77777777" w:rsidR="00DF60C6" w:rsidRPr="00DF60C6" w:rsidRDefault="00DF60C6" w:rsidP="00DF60C6">
      <w:r w:rsidRPr="00DF60C6">
        <w:t xml:space="preserve">        </w:t>
      </w:r>
      <w:proofErr w:type="gramStart"/>
      <w:r w:rsidRPr="00DF60C6">
        <w:t>if(</w:t>
      </w:r>
      <w:proofErr w:type="spellStart"/>
      <w:proofErr w:type="gramEnd"/>
      <w:r w:rsidRPr="00DF60C6">
        <w:t>val</w:t>
      </w:r>
      <w:proofErr w:type="spellEnd"/>
      <w:r w:rsidRPr="00DF60C6">
        <w:t xml:space="preserve"> == </w:t>
      </w:r>
      <w:proofErr w:type="gramStart"/>
      <w:r w:rsidRPr="00DF60C6">
        <w:t>1){</w:t>
      </w:r>
      <w:proofErr w:type="gramEnd"/>
    </w:p>
    <w:p w14:paraId="362B744E" w14:textId="77777777" w:rsidR="00DF60C6" w:rsidRPr="00DF60C6" w:rsidRDefault="00DF60C6" w:rsidP="00DF60C6">
      <w:r w:rsidRPr="00DF60C6">
        <w:t xml:space="preserve">            // If </w:t>
      </w:r>
      <w:proofErr w:type="spellStart"/>
      <w:r w:rsidRPr="00DF60C6">
        <w:t>val</w:t>
      </w:r>
      <w:proofErr w:type="spellEnd"/>
      <w:r w:rsidRPr="00DF60C6">
        <w:t xml:space="preserve"> is 1 current object is of type Professor</w:t>
      </w:r>
    </w:p>
    <w:p w14:paraId="3C19A93B" w14:textId="77777777" w:rsidR="00DF60C6" w:rsidRPr="00DF60C6" w:rsidRDefault="00DF60C6" w:rsidP="00DF60C6">
      <w:r w:rsidRPr="00DF60C6">
        <w:t>            per[</w:t>
      </w:r>
      <w:proofErr w:type="spellStart"/>
      <w:r w:rsidRPr="00DF60C6">
        <w:t>i</w:t>
      </w:r>
      <w:proofErr w:type="spellEnd"/>
      <w:r w:rsidRPr="00DF60C6">
        <w:t>] = new Professor;</w:t>
      </w:r>
    </w:p>
    <w:p w14:paraId="3F7E0E8E" w14:textId="77777777" w:rsidR="00DF60C6" w:rsidRPr="00DF60C6" w:rsidRDefault="00DF60C6" w:rsidP="00DF60C6"/>
    <w:p w14:paraId="62013A6C" w14:textId="77777777" w:rsidR="00DF60C6" w:rsidRPr="00DF60C6" w:rsidRDefault="00DF60C6" w:rsidP="00DF60C6">
      <w:r w:rsidRPr="00DF60C6">
        <w:t>        }</w:t>
      </w:r>
    </w:p>
    <w:p w14:paraId="642B1D18" w14:textId="77777777" w:rsidR="00DF60C6" w:rsidRPr="00DF60C6" w:rsidRDefault="00DF60C6" w:rsidP="00DF60C6">
      <w:r w:rsidRPr="00DF60C6">
        <w:t>        else per[</w:t>
      </w:r>
      <w:proofErr w:type="spellStart"/>
      <w:r w:rsidRPr="00DF60C6">
        <w:t>i</w:t>
      </w:r>
      <w:proofErr w:type="spellEnd"/>
      <w:r w:rsidRPr="00DF60C6">
        <w:t>] = new Student; // Else the current object is of type Student</w:t>
      </w:r>
    </w:p>
    <w:p w14:paraId="65081615" w14:textId="77777777" w:rsidR="00DF60C6" w:rsidRPr="00DF60C6" w:rsidRDefault="00DF60C6" w:rsidP="00DF60C6"/>
    <w:p w14:paraId="024400D8" w14:textId="77777777" w:rsidR="00DF60C6" w:rsidRPr="00DF60C6" w:rsidRDefault="00DF60C6" w:rsidP="00DF60C6">
      <w:r w:rsidRPr="00DF60C6">
        <w:t>        per[</w:t>
      </w:r>
      <w:proofErr w:type="spellStart"/>
      <w:r w:rsidRPr="00DF60C6">
        <w:t>i</w:t>
      </w:r>
      <w:proofErr w:type="spellEnd"/>
      <w:r w:rsidRPr="00DF60C6">
        <w:t>]-&gt;</w:t>
      </w:r>
      <w:proofErr w:type="spellStart"/>
      <w:proofErr w:type="gramStart"/>
      <w:r w:rsidRPr="00DF60C6">
        <w:t>getdata</w:t>
      </w:r>
      <w:proofErr w:type="spellEnd"/>
      <w:r w:rsidRPr="00DF60C6">
        <w:t>(</w:t>
      </w:r>
      <w:proofErr w:type="gramEnd"/>
      <w:r w:rsidRPr="00DF60C6">
        <w:t>); // Get the data from the user.</w:t>
      </w:r>
    </w:p>
    <w:p w14:paraId="05E11073" w14:textId="77777777" w:rsidR="00DF60C6" w:rsidRPr="00DF60C6" w:rsidRDefault="00DF60C6" w:rsidP="00DF60C6"/>
    <w:p w14:paraId="2640C52D" w14:textId="77777777" w:rsidR="00DF60C6" w:rsidRPr="00DF60C6" w:rsidRDefault="00DF60C6" w:rsidP="00DF60C6">
      <w:r w:rsidRPr="00DF60C6">
        <w:t>    }</w:t>
      </w:r>
    </w:p>
    <w:p w14:paraId="1DD91F10" w14:textId="77777777" w:rsidR="00DF60C6" w:rsidRPr="00DF60C6" w:rsidRDefault="00DF60C6" w:rsidP="00DF60C6"/>
    <w:p w14:paraId="2D897D98" w14:textId="77777777" w:rsidR="00DF60C6" w:rsidRPr="00DF60C6" w:rsidRDefault="00DF60C6" w:rsidP="00DF60C6">
      <w:r w:rsidRPr="00DF60C6">
        <w:t xml:space="preserve">    </w:t>
      </w:r>
      <w:proofErr w:type="gramStart"/>
      <w:r w:rsidRPr="00DF60C6">
        <w:t>for(</w:t>
      </w:r>
      <w:proofErr w:type="gramEnd"/>
      <w:r w:rsidRPr="00DF60C6">
        <w:t xml:space="preserve">int </w:t>
      </w:r>
      <w:proofErr w:type="spellStart"/>
      <w:r w:rsidRPr="00DF60C6">
        <w:t>i</w:t>
      </w:r>
      <w:proofErr w:type="spellEnd"/>
      <w:r w:rsidRPr="00DF60C6">
        <w:t>=</w:t>
      </w:r>
      <w:proofErr w:type="gramStart"/>
      <w:r w:rsidRPr="00DF60C6">
        <w:t>0;i</w:t>
      </w:r>
      <w:proofErr w:type="gramEnd"/>
      <w:r w:rsidRPr="00DF60C6">
        <w:t>&lt;</w:t>
      </w:r>
      <w:proofErr w:type="spellStart"/>
      <w:proofErr w:type="gramStart"/>
      <w:r w:rsidRPr="00DF60C6">
        <w:t>n;i</w:t>
      </w:r>
      <w:proofErr w:type="spellEnd"/>
      <w:proofErr w:type="gramEnd"/>
      <w:r w:rsidRPr="00DF60C6">
        <w:t>++)</w:t>
      </w:r>
    </w:p>
    <w:p w14:paraId="0EA40B13" w14:textId="77777777" w:rsidR="00DF60C6" w:rsidRPr="00DF60C6" w:rsidRDefault="00DF60C6" w:rsidP="00DF60C6">
      <w:r w:rsidRPr="00DF60C6">
        <w:t>        per[</w:t>
      </w:r>
      <w:proofErr w:type="spellStart"/>
      <w:r w:rsidRPr="00DF60C6">
        <w:t>i</w:t>
      </w:r>
      <w:proofErr w:type="spellEnd"/>
      <w:r w:rsidRPr="00DF60C6">
        <w:t>]-&gt;</w:t>
      </w:r>
      <w:proofErr w:type="spellStart"/>
      <w:proofErr w:type="gramStart"/>
      <w:r w:rsidRPr="00DF60C6">
        <w:t>putdata</w:t>
      </w:r>
      <w:proofErr w:type="spellEnd"/>
      <w:r w:rsidRPr="00DF60C6">
        <w:t>(</w:t>
      </w:r>
      <w:proofErr w:type="gramEnd"/>
      <w:r w:rsidRPr="00DF60C6">
        <w:t>); // Print the required output for each object.</w:t>
      </w:r>
    </w:p>
    <w:p w14:paraId="46498160" w14:textId="77777777" w:rsidR="00DF60C6" w:rsidRPr="00DF60C6" w:rsidRDefault="00DF60C6" w:rsidP="00DF60C6"/>
    <w:p w14:paraId="0CF51B2E" w14:textId="77777777" w:rsidR="00DF60C6" w:rsidRPr="00DF60C6" w:rsidRDefault="00DF60C6" w:rsidP="00DF60C6">
      <w:r w:rsidRPr="00DF60C6">
        <w:t>    return 0;</w:t>
      </w:r>
    </w:p>
    <w:p w14:paraId="322060AB" w14:textId="77777777" w:rsidR="00DF60C6" w:rsidRPr="00DF60C6" w:rsidRDefault="00DF60C6" w:rsidP="00DF60C6"/>
    <w:p w14:paraId="1F29595D" w14:textId="77777777" w:rsidR="00DF60C6" w:rsidRPr="00DF60C6" w:rsidRDefault="00DF60C6" w:rsidP="00DF60C6">
      <w:r w:rsidRPr="00DF60C6">
        <w:lastRenderedPageBreak/>
        <w:t>}</w:t>
      </w:r>
    </w:p>
    <w:p w14:paraId="10560514" w14:textId="77777777" w:rsidR="00DF60C6" w:rsidRPr="00DF60C6" w:rsidRDefault="00DF60C6" w:rsidP="00DF60C6"/>
    <w:p w14:paraId="341F898F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F2"/>
    <w:rsid w:val="003062E4"/>
    <w:rsid w:val="0049554F"/>
    <w:rsid w:val="00666C13"/>
    <w:rsid w:val="00A40716"/>
    <w:rsid w:val="00C63198"/>
    <w:rsid w:val="00DF60C6"/>
    <w:rsid w:val="00EC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4F840D-9E79-436D-B093-AB56A23B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2026-01-19T04:32:00Z</dcterms:created>
  <dcterms:modified xsi:type="dcterms:W3CDTF">2026-01-19T04:33:00Z</dcterms:modified>
</cp:coreProperties>
</file>